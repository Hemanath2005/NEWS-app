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B62604">
      <w:pPr>
        <w:pStyle w:val="2"/>
        <w:jc w:val="center"/>
        <w:rPr>
          <w:rFonts w:hint="default" w:ascii="Times New Roman" w:hAnsi="Times New Roman"/>
          <w:sz w:val="32"/>
          <w:szCs w:val="32"/>
        </w:rPr>
      </w:pPr>
      <w:r>
        <w:rPr>
          <w:rFonts w:hint="default" w:ascii="Times New Roman" w:hAnsi="Times New Roman"/>
          <w:sz w:val="32"/>
          <w:szCs w:val="32"/>
        </w:rPr>
        <w:t>Insight Stream - News Application</w:t>
      </w:r>
    </w:p>
    <w:p w14:paraId="40973D69">
      <w:pPr>
        <w:spacing w:before="100" w:beforeAutospacing="1" w:after="100" w:afterAutospacing="1" w:line="240" w:lineRule="auto"/>
        <w:ind w:firstLine="293" w:firstLineChars="122"/>
        <w:jc w:val="center"/>
        <w:outlineLvl w:val="2"/>
        <w:rPr>
          <w:rFonts w:ascii="Times New Roman" w:hAnsi="Times New Roman" w:eastAsia="Times New Roman" w:cs="Times New Roman"/>
          <w:b/>
          <w:bCs/>
          <w:kern w:val="0"/>
          <w:sz w:val="24"/>
          <w:szCs w:val="24"/>
          <w:lang w:eastAsia="en-IN"/>
          <w14:ligatures w14:val="none"/>
        </w:rPr>
      </w:pPr>
    </w:p>
    <w:p w14:paraId="03089391">
      <w:pPr>
        <w:spacing w:before="100" w:beforeAutospacing="1" w:after="100" w:afterAutospacing="1" w:line="240" w:lineRule="auto"/>
        <w:ind w:firstLine="292" w:firstLineChars="122"/>
        <w:rPr>
          <w:rFonts w:ascii="Times New Roman" w:hAnsi="Times New Roman" w:eastAsia="Times New Roman" w:cs="Times New Roman"/>
          <w:kern w:val="0"/>
          <w:sz w:val="24"/>
          <w:szCs w:val="24"/>
          <w:lang w:eastAsia="en-IN"/>
          <w14:ligatures w14:val="none"/>
        </w:rPr>
      </w:pPr>
    </w:p>
    <w:p w14:paraId="7334071B">
      <w:pPr>
        <w:numPr>
          <w:ilvl w:val="0"/>
          <w:numId w:val="1"/>
        </w:numPr>
        <w:tabs>
          <w:tab w:val="clear" w:pos="425"/>
        </w:tabs>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Introduction</w:t>
      </w:r>
    </w:p>
    <w:p w14:paraId="64ADDCF8">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Project Title</w:t>
      </w:r>
      <w:r>
        <w:rPr>
          <w:rFonts w:ascii="Times New Roman" w:hAnsi="Times New Roman" w:eastAsia="Times New Roman" w:cs="Times New Roman"/>
          <w:kern w:val="0"/>
          <w:sz w:val="24"/>
          <w:szCs w:val="24"/>
          <w:lang w:eastAsia="en-IN"/>
          <w14:ligatures w14:val="none"/>
        </w:rPr>
        <w:t>:</w:t>
      </w:r>
      <w:r>
        <w:rPr>
          <w:rFonts w:ascii="Times New Roman" w:hAnsi="Times New Roman" w:eastAsia="Times New Roman" w:cs="Times New Roman"/>
          <w:kern w:val="0"/>
          <w:sz w:val="24"/>
          <w:szCs w:val="24"/>
          <w:lang w:val="en-US" w:eastAsia="en-IN"/>
          <w14:ligatures w14:val="none"/>
        </w:rPr>
        <w:t xml:space="preserve"> InsightStream</w:t>
      </w:r>
    </w:p>
    <w:p w14:paraId="4ED195FD">
      <w:pPr>
        <w:pStyle w:val="10"/>
        <w:shd w:val="clear" w:color="auto" w:fill="FFFFFF"/>
        <w:rPr>
          <w:rFonts w:eastAsia="Times New Roman"/>
          <w:lang w:eastAsia="en-IN"/>
        </w:rPr>
      </w:pPr>
      <w:r>
        <w:rPr>
          <w:rFonts w:eastAsia="Times New Roman"/>
          <w:b/>
          <w:bCs/>
          <w:lang w:eastAsia="en-IN"/>
        </w:rPr>
        <w:t>Team Members</w:t>
      </w:r>
      <w:r>
        <w:rPr>
          <w:rFonts w:eastAsia="Times New Roman"/>
          <w:lang w:eastAsia="en-IN"/>
        </w:rPr>
        <w:t xml:space="preserve">: </w:t>
      </w:r>
      <w:r>
        <w:rPr>
          <w:rFonts w:hint="default" w:eastAsia="Times New Roman"/>
          <w:lang w:val="en-US" w:eastAsia="en-IN"/>
        </w:rPr>
        <w:t>5</w:t>
      </w:r>
      <w:r>
        <w:rPr>
          <w:rFonts w:eastAsia="Times New Roman"/>
          <w:lang w:eastAsia="en-IN"/>
        </w:rPr>
        <w:t xml:space="preserve">     </w:t>
      </w:r>
    </w:p>
    <w:p w14:paraId="51815F75">
      <w:pPr>
        <w:pStyle w:val="10"/>
        <w:shd w:val="clear" w:color="auto" w:fill="FFFFFF"/>
        <w:rPr>
          <w:color w:val="222222"/>
        </w:rPr>
      </w:pPr>
      <w:r>
        <w:rPr>
          <w:b/>
          <w:bCs/>
          <w:color w:val="222222"/>
          <w:shd w:val="clear" w:color="auto" w:fill="FFFFFF"/>
        </w:rPr>
        <w:t>Team Leader :</w:t>
      </w:r>
      <w:r>
        <w:rPr>
          <w:color w:val="222222"/>
          <w:shd w:val="clear" w:color="auto" w:fill="FFFFFF"/>
        </w:rPr>
        <w:t> </w:t>
      </w:r>
      <w:r>
        <w:rPr>
          <w:rFonts w:hint="default"/>
          <w:color w:val="222222"/>
          <w:shd w:val="clear" w:color="auto" w:fill="FFFFFF"/>
          <w:lang w:val="en-IN"/>
        </w:rPr>
        <w:t>Hemanath r b</w:t>
      </w:r>
      <w:r>
        <w:rPr>
          <w:color w:val="222222"/>
          <w:shd w:val="clear" w:color="auto" w:fill="FFFFFF"/>
        </w:rPr>
        <w:t xml:space="preserve">  (email id:</w:t>
      </w:r>
      <w:r>
        <w:rPr>
          <w:color w:val="222222"/>
          <w:shd w:val="clear" w:color="auto" w:fill="FFFFFF"/>
        </w:rPr>
        <w:fldChar w:fldCharType="begin"/>
      </w:r>
      <w:r>
        <w:rPr>
          <w:color w:val="222222"/>
          <w:shd w:val="clear" w:color="auto" w:fill="FFFFFF"/>
        </w:rPr>
        <w:instrText xml:space="preserve"> HYPERLINK "mailto:xi2020.raghav@gmail.com?subject=" \o "mailto:xi2020.raghav@gmail.com?subject="</w:instrText>
      </w:r>
      <w:r>
        <w:rPr>
          <w:color w:val="222222"/>
          <w:shd w:val="clear" w:color="auto" w:fill="FFFFFF"/>
        </w:rPr>
        <w:fldChar w:fldCharType="separate"/>
      </w:r>
      <w:r>
        <w:rPr>
          <w:rStyle w:val="9"/>
          <w:shd w:val="clear" w:color="auto" w:fill="FFFFFF"/>
        </w:rPr>
        <w:t xml:space="preserve"> </w:t>
      </w:r>
      <w:r>
        <w:rPr>
          <w:rStyle w:val="9"/>
          <w:rFonts w:hint="default"/>
          <w:shd w:val="clear" w:color="auto" w:fill="FFFFFF"/>
          <w:lang w:val="en-IN"/>
        </w:rPr>
        <w:t>babbluhemanath</w:t>
      </w:r>
      <w:r>
        <w:rPr>
          <w:rStyle w:val="9"/>
          <w:shd w:val="clear" w:color="auto" w:fill="FFFFFF"/>
        </w:rPr>
        <w:t>@gmail.com</w:t>
      </w:r>
      <w:r>
        <w:rPr>
          <w:color w:val="222222"/>
          <w:shd w:val="clear" w:color="auto" w:fill="FFFFFF"/>
        </w:rPr>
        <w:fldChar w:fldCharType="end"/>
      </w:r>
      <w:r>
        <w:rPr>
          <w:color w:val="222222"/>
          <w:shd w:val="clear" w:color="auto" w:fill="FFFFFF"/>
        </w:rPr>
        <w:t>)</w:t>
      </w:r>
    </w:p>
    <w:p w14:paraId="5D947F6C">
      <w:pPr>
        <w:pStyle w:val="10"/>
        <w:shd w:val="clear" w:color="auto" w:fill="FFFFFF"/>
        <w:tabs>
          <w:tab w:val="left" w:pos="3828"/>
        </w:tabs>
        <w:rPr>
          <w:color w:val="222222"/>
        </w:rPr>
      </w:pPr>
      <w:r>
        <w:rPr>
          <w:b/>
          <w:bCs/>
          <w:color w:val="222222"/>
          <w:shd w:val="clear" w:color="auto" w:fill="FFFFFF"/>
        </w:rPr>
        <w:t>Team member :</w:t>
      </w:r>
      <w:r>
        <w:rPr>
          <w:color w:val="222222"/>
          <w:shd w:val="clear" w:color="auto" w:fill="FFFFFF"/>
        </w:rPr>
        <w:t> </w:t>
      </w:r>
      <w:r>
        <w:rPr>
          <w:rFonts w:hint="default"/>
          <w:color w:val="222222"/>
          <w:shd w:val="clear" w:color="auto" w:fill="FFFFFF"/>
          <w:lang w:val="en-IN"/>
        </w:rPr>
        <w:t>Abdul Aziz A R</w:t>
      </w:r>
      <w:r>
        <w:rPr>
          <w:color w:val="222222"/>
          <w:shd w:val="clear" w:color="auto" w:fill="FFFFFF"/>
        </w:rPr>
        <w:t xml:space="preserve">  (email id:</w:t>
      </w:r>
      <w:r>
        <w:rPr>
          <w:rFonts w:hint="default"/>
          <w:color w:val="0000FF"/>
          <w:u w:val="single"/>
          <w:shd w:val="clear" w:color="auto" w:fill="FFFFFF"/>
        </w:rPr>
        <w:t>abdulaziznovember2004@gmail.com</w:t>
      </w:r>
      <w:r>
        <w:rPr>
          <w:color w:val="222222"/>
          <w:shd w:val="clear" w:color="auto" w:fill="FFFFFF"/>
        </w:rPr>
        <w:t>)</w:t>
      </w:r>
    </w:p>
    <w:p w14:paraId="0DBEE1BB">
      <w:pPr>
        <w:pStyle w:val="10"/>
        <w:shd w:val="clear" w:color="auto" w:fill="FFFFFF"/>
        <w:rPr>
          <w:color w:val="222222"/>
        </w:rPr>
      </w:pPr>
      <w:r>
        <w:rPr>
          <w:b/>
          <w:bCs/>
          <w:color w:val="222222"/>
          <w:shd w:val="clear" w:color="auto" w:fill="FFFFFF"/>
        </w:rPr>
        <w:t>Team member :</w:t>
      </w:r>
      <w:r>
        <w:rPr>
          <w:color w:val="222222"/>
          <w:shd w:val="clear" w:color="auto" w:fill="FFFFFF"/>
        </w:rPr>
        <w:t> </w:t>
      </w:r>
      <w:r>
        <w:rPr>
          <w:rFonts w:hint="default"/>
          <w:color w:val="222222"/>
          <w:shd w:val="clear" w:color="auto" w:fill="FFFFFF"/>
          <w:lang w:val="en-IN"/>
        </w:rPr>
        <w:t>Rajesh K</w:t>
      </w:r>
      <w:r>
        <w:rPr>
          <w:color w:val="222222"/>
          <w:shd w:val="clear" w:color="auto" w:fill="FFFFFF"/>
        </w:rPr>
        <w:t xml:space="preserve">  (email id</w:t>
      </w:r>
      <w:r>
        <w:rPr>
          <w:rFonts w:hint="default"/>
          <w:color w:val="222222"/>
          <w:shd w:val="clear" w:color="auto" w:fill="FFFFFF"/>
          <w:lang w:val="en-IN"/>
        </w:rPr>
        <w:t xml:space="preserve"> </w:t>
      </w:r>
      <w:r>
        <w:rPr>
          <w:color w:val="222222"/>
          <w:shd w:val="clear" w:color="auto" w:fill="FFFFFF"/>
        </w:rPr>
        <w:t>:</w:t>
      </w:r>
      <w:r>
        <w:rPr>
          <w:rFonts w:hint="default"/>
          <w:color w:val="222222"/>
          <w:shd w:val="clear" w:color="auto" w:fill="FFFFFF"/>
          <w:lang w:val="en-IN"/>
        </w:rPr>
        <w:t xml:space="preserve"> </w:t>
      </w:r>
      <w:r>
        <w:rPr>
          <w:rFonts w:hint="default"/>
          <w:color w:val="0000FF"/>
          <w:u w:val="single"/>
          <w:shd w:val="clear" w:color="auto" w:fill="FFFFFF"/>
        </w:rPr>
        <w:t>rajesh936030@gmail.com</w:t>
      </w:r>
      <w:r>
        <w:rPr>
          <w:color w:val="222222"/>
          <w:shd w:val="clear" w:color="auto" w:fill="FFFFFF"/>
        </w:rPr>
        <w:t>)</w:t>
      </w:r>
    </w:p>
    <w:p w14:paraId="720ECF3F">
      <w:pPr>
        <w:pStyle w:val="10"/>
        <w:shd w:val="clear" w:color="auto" w:fill="FFFFFF"/>
        <w:rPr>
          <w:color w:val="222222"/>
          <w:shd w:val="clear" w:color="auto" w:fill="FFFFFF"/>
        </w:rPr>
      </w:pPr>
      <w:r>
        <w:rPr>
          <w:b/>
          <w:bCs/>
          <w:color w:val="222222"/>
          <w:shd w:val="clear" w:color="auto" w:fill="FFFFFF"/>
        </w:rPr>
        <w:t>Team member :</w:t>
      </w:r>
      <w:r>
        <w:rPr>
          <w:rFonts w:hint="default"/>
          <w:b/>
          <w:bCs/>
          <w:color w:val="222222"/>
          <w:shd w:val="clear" w:color="auto" w:fill="FFFFFF"/>
          <w:lang w:val="en-IN"/>
        </w:rPr>
        <w:t>K prakash</w:t>
      </w:r>
      <w:r>
        <w:rPr>
          <w:color w:val="222222"/>
          <w:shd w:val="clear" w:color="auto" w:fill="FFFFFF"/>
        </w:rPr>
        <w:t>  (email id:</w:t>
      </w:r>
      <w:r>
        <w:rPr>
          <w:color w:val="0000FF"/>
          <w:u w:val="single"/>
          <w:shd w:val="clear" w:color="auto" w:fill="FFFFFF"/>
        </w:rPr>
        <w:t xml:space="preserve"> </w:t>
      </w:r>
      <w:r>
        <w:rPr>
          <w:rFonts w:hint="default"/>
          <w:color w:val="0000FF"/>
          <w:u w:val="single"/>
          <w:shd w:val="clear" w:color="auto" w:fill="FFFFFF"/>
        </w:rPr>
        <w:t>prakashvelu1604@gmail.com</w:t>
      </w:r>
      <w:r>
        <w:rPr>
          <w:color w:val="222222"/>
          <w:shd w:val="clear" w:color="auto" w:fill="FFFFFF"/>
        </w:rPr>
        <w:t>)</w:t>
      </w:r>
    </w:p>
    <w:p w14:paraId="3A7C77D8">
      <w:pPr>
        <w:pStyle w:val="10"/>
        <w:shd w:val="clear" w:color="auto" w:fill="FFFFFF"/>
        <w:rPr>
          <w:color w:val="222222"/>
        </w:rPr>
      </w:pPr>
      <w:r>
        <w:rPr>
          <w:b/>
          <w:bCs/>
          <w:color w:val="222222"/>
          <w:shd w:val="clear" w:color="auto" w:fill="FFFFFF"/>
        </w:rPr>
        <w:t>Team member :</w:t>
      </w:r>
      <w:r>
        <w:rPr>
          <w:color w:val="222222"/>
          <w:shd w:val="clear" w:color="auto" w:fill="FFFFFF"/>
        </w:rPr>
        <w:t> </w:t>
      </w:r>
      <w:r>
        <w:rPr>
          <w:rFonts w:hint="default"/>
          <w:color w:val="222222"/>
          <w:shd w:val="clear" w:color="auto" w:fill="FFFFFF"/>
        </w:rPr>
        <w:t>Sachin M</w:t>
      </w:r>
      <w:r>
        <w:rPr>
          <w:color w:val="222222"/>
          <w:shd w:val="clear" w:color="auto" w:fill="FFFFFF"/>
        </w:rPr>
        <w:t xml:space="preserve"> (email id:</w:t>
      </w:r>
      <w:r>
        <w:rPr>
          <w:rFonts w:hint="default"/>
          <w:color w:val="0000FF"/>
          <w:u w:val="single"/>
          <w:shd w:val="clear" w:color="auto" w:fill="FFFFFF"/>
        </w:rPr>
        <w:t>sachinmanikandan2</w:t>
      </w:r>
      <w:r>
        <w:rPr>
          <w:rFonts w:hint="default"/>
          <w:color w:val="0000FF"/>
          <w:u w:val="single"/>
          <w:shd w:val="clear" w:color="auto" w:fill="FFFFFF"/>
          <w:lang w:val="en-IN"/>
        </w:rPr>
        <w:t>00</w:t>
      </w:r>
      <w:r>
        <w:rPr>
          <w:rFonts w:hint="default"/>
          <w:color w:val="0000FF"/>
          <w:u w:val="single"/>
          <w:shd w:val="clear" w:color="auto" w:fill="FFFFFF"/>
        </w:rPr>
        <w:t>4@gmail.com</w:t>
      </w:r>
      <w:r>
        <w:rPr>
          <w:color w:val="222222"/>
          <w:shd w:val="clear" w:color="auto" w:fill="FFFFFF"/>
        </w:rPr>
        <w:t>)</w:t>
      </w:r>
    </w:p>
    <w:p w14:paraId="69DC8F78">
      <w:pPr>
        <w:pStyle w:val="10"/>
        <w:shd w:val="clear" w:color="auto" w:fill="FFFFFF"/>
        <w:rPr>
          <w:color w:val="222222"/>
          <w:shd w:val="clear" w:color="auto" w:fill="FFFFFF"/>
        </w:rPr>
      </w:pPr>
    </w:p>
    <w:p w14:paraId="016B851C">
      <w:pPr>
        <w:pStyle w:val="3"/>
        <w:rPr>
          <w:rFonts w:hint="default" w:ascii="Times New Roman" w:hAnsi="Times New Roman"/>
          <w:sz w:val="24"/>
          <w:szCs w:val="24"/>
        </w:rPr>
      </w:pPr>
      <w:r>
        <w:rPr>
          <w:rFonts w:hint="default" w:ascii="Times New Roman" w:hAnsi="Times New Roman"/>
          <w:sz w:val="24"/>
          <w:szCs w:val="24"/>
        </w:rPr>
        <w:t>2. Project Overview</w:t>
      </w:r>
    </w:p>
    <w:p w14:paraId="1B0B7E7D">
      <w:pPr>
        <w:pStyle w:val="4"/>
        <w:rPr>
          <w:sz w:val="24"/>
          <w:szCs w:val="24"/>
        </w:rPr>
      </w:pPr>
      <w:r>
        <w:rPr>
          <w:sz w:val="24"/>
          <w:szCs w:val="24"/>
        </w:rPr>
        <w:t>Purpose</w:t>
      </w:r>
    </w:p>
    <w:p w14:paraId="4FCE8BD8">
      <w:pPr>
        <w:pStyle w:val="10"/>
      </w:pPr>
      <w:r>
        <w:t>InsightStream is a modern news application designed to deliver categorized news to users in an intuitive and engaging manner. The primary goal is to keep users informed with the latest news across multiple categories while providing a seamless user experience.</w:t>
      </w:r>
    </w:p>
    <w:p w14:paraId="0E67787C">
      <w:pPr>
        <w:pStyle w:val="4"/>
        <w:rPr>
          <w:sz w:val="24"/>
          <w:szCs w:val="24"/>
        </w:rPr>
      </w:pPr>
      <w:r>
        <w:rPr>
          <w:sz w:val="24"/>
          <w:szCs w:val="24"/>
        </w:rPr>
        <w:t>Features</w:t>
      </w:r>
    </w:p>
    <w:p w14:paraId="19FCDAE5">
      <w:pPr>
        <w:numPr>
          <w:ilvl w:val="0"/>
          <w:numId w:val="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Categorized news display (e.g., Technology, Sports, Business, Entertainment, etc.)</w:t>
      </w:r>
    </w:p>
    <w:p w14:paraId="3919BDA5">
      <w:pPr>
        <w:numPr>
          <w:ilvl w:val="0"/>
          <w:numId w:val="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Responsive and user-friendly UI</w:t>
      </w:r>
    </w:p>
    <w:p w14:paraId="3C76DFC4">
      <w:pPr>
        <w:numPr>
          <w:ilvl w:val="0"/>
          <w:numId w:val="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Home page displaying trending and latest news</w:t>
      </w:r>
    </w:p>
    <w:p w14:paraId="29A36BDE">
      <w:pPr>
        <w:numPr>
          <w:ilvl w:val="0"/>
          <w:numId w:val="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About page with details about InsightStream</w:t>
      </w:r>
    </w:p>
    <w:p w14:paraId="73870B10">
      <w:pPr>
        <w:numPr>
          <w:ilvl w:val="0"/>
          <w:numId w:val="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Subscribe page for users to sign up for personalized news updates</w:t>
      </w:r>
    </w:p>
    <w:p w14:paraId="72ED318F">
      <w:pPr>
        <w:pStyle w:val="3"/>
        <w:rPr>
          <w:rFonts w:hint="default" w:ascii="Times New Roman" w:hAnsi="Times New Roman"/>
          <w:sz w:val="24"/>
          <w:szCs w:val="24"/>
        </w:rPr>
      </w:pPr>
      <w:r>
        <w:rPr>
          <w:rFonts w:hint="default" w:ascii="Times New Roman" w:hAnsi="Times New Roman"/>
          <w:sz w:val="24"/>
          <w:szCs w:val="24"/>
        </w:rPr>
        <w:t>3. Architecture</w:t>
      </w:r>
    </w:p>
    <w:p w14:paraId="44131CC7">
      <w:pPr>
        <w:pStyle w:val="4"/>
        <w:rPr>
          <w:sz w:val="24"/>
          <w:szCs w:val="24"/>
        </w:rPr>
      </w:pPr>
      <w:r>
        <w:rPr>
          <w:sz w:val="24"/>
          <w:szCs w:val="24"/>
        </w:rPr>
        <w:t>Component Structure</w:t>
      </w:r>
    </w:p>
    <w:p w14:paraId="43F3DE73">
      <w:pPr>
        <w:numPr>
          <w:ilvl w:val="0"/>
          <w:numId w:val="3"/>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App.jsx</w:t>
      </w:r>
      <w:r>
        <w:rPr>
          <w:rFonts w:ascii="Times New Roman" w:hAnsi="Times New Roman" w:cs="Times New Roman"/>
          <w:sz w:val="24"/>
          <w:szCs w:val="24"/>
        </w:rPr>
        <w:t xml:space="preserve"> - Root component managing routes and layout</w:t>
      </w:r>
    </w:p>
    <w:p w14:paraId="39C64401">
      <w:pPr>
        <w:numPr>
          <w:ilvl w:val="0"/>
          <w:numId w:val="3"/>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Header.jsx</w:t>
      </w:r>
      <w:r>
        <w:rPr>
          <w:rFonts w:ascii="Times New Roman" w:hAnsi="Times New Roman" w:cs="Times New Roman"/>
          <w:sz w:val="24"/>
          <w:szCs w:val="24"/>
        </w:rPr>
        <w:t xml:space="preserve"> - Contains navigation and branding</w:t>
      </w:r>
    </w:p>
    <w:p w14:paraId="5551857F">
      <w:pPr>
        <w:numPr>
          <w:ilvl w:val="0"/>
          <w:numId w:val="3"/>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Footer.jsx</w:t>
      </w:r>
      <w:r>
        <w:rPr>
          <w:rFonts w:ascii="Times New Roman" w:hAnsi="Times New Roman" w:cs="Times New Roman"/>
          <w:sz w:val="24"/>
          <w:szCs w:val="24"/>
        </w:rPr>
        <w:t xml:space="preserve"> - Displays copyright and links</w:t>
      </w:r>
    </w:p>
    <w:p w14:paraId="3EC4DE1F">
      <w:pPr>
        <w:numPr>
          <w:ilvl w:val="0"/>
          <w:numId w:val="3"/>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HomePage.jsx</w:t>
      </w:r>
      <w:r>
        <w:rPr>
          <w:rFonts w:ascii="Times New Roman" w:hAnsi="Times New Roman" w:cs="Times New Roman"/>
          <w:sz w:val="24"/>
          <w:szCs w:val="24"/>
        </w:rPr>
        <w:t xml:space="preserve"> - Displays top and trending news</w:t>
      </w:r>
    </w:p>
    <w:p w14:paraId="620016EB">
      <w:pPr>
        <w:numPr>
          <w:ilvl w:val="0"/>
          <w:numId w:val="3"/>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CategoryPage.jsx</w:t>
      </w:r>
      <w:r>
        <w:rPr>
          <w:rFonts w:ascii="Times New Roman" w:hAnsi="Times New Roman" w:cs="Times New Roman"/>
          <w:sz w:val="24"/>
          <w:szCs w:val="24"/>
        </w:rPr>
        <w:t xml:space="preserve"> - Shows news based on user-selected category</w:t>
      </w:r>
    </w:p>
    <w:p w14:paraId="48A29FA5">
      <w:pPr>
        <w:numPr>
          <w:ilvl w:val="0"/>
          <w:numId w:val="3"/>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ArticleCard.jsx</w:t>
      </w:r>
      <w:r>
        <w:rPr>
          <w:rFonts w:ascii="Times New Roman" w:hAnsi="Times New Roman" w:cs="Times New Roman"/>
          <w:sz w:val="24"/>
          <w:szCs w:val="24"/>
        </w:rPr>
        <w:t xml:space="preserve"> - Reusable component to display individual news articles</w:t>
      </w:r>
    </w:p>
    <w:p w14:paraId="1F2969AF">
      <w:pPr>
        <w:numPr>
          <w:ilvl w:val="0"/>
          <w:numId w:val="3"/>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AboutPage.jsx</w:t>
      </w:r>
      <w:r>
        <w:rPr>
          <w:rFonts w:ascii="Times New Roman" w:hAnsi="Times New Roman" w:cs="Times New Roman"/>
          <w:sz w:val="24"/>
          <w:szCs w:val="24"/>
        </w:rPr>
        <w:t xml:space="preserve"> - Information about InsightStream</w:t>
      </w:r>
    </w:p>
    <w:p w14:paraId="38C89DBC">
      <w:pPr>
        <w:numPr>
          <w:ilvl w:val="0"/>
          <w:numId w:val="3"/>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SubscribePage.jsx</w:t>
      </w:r>
      <w:r>
        <w:rPr>
          <w:rFonts w:ascii="Times New Roman" w:hAnsi="Times New Roman" w:cs="Times New Roman"/>
          <w:sz w:val="24"/>
          <w:szCs w:val="24"/>
        </w:rPr>
        <w:t xml:space="preserve"> - Allows users to subscribe for updates</w:t>
      </w:r>
    </w:p>
    <w:p w14:paraId="41FDD206">
      <w:pPr>
        <w:pStyle w:val="4"/>
        <w:rPr>
          <w:sz w:val="24"/>
          <w:szCs w:val="24"/>
        </w:rPr>
      </w:pPr>
      <w:r>
        <w:rPr>
          <w:sz w:val="24"/>
          <w:szCs w:val="24"/>
        </w:rPr>
        <w:t>State Management</w:t>
      </w:r>
    </w:p>
    <w:p w14:paraId="4ACE0A80">
      <w:pPr>
        <w:numPr>
          <w:ilvl w:val="0"/>
          <w:numId w:val="4"/>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Context API</w:t>
      </w:r>
      <w:r>
        <w:rPr>
          <w:rFonts w:ascii="Times New Roman" w:hAnsi="Times New Roman" w:cs="Times New Roman"/>
          <w:sz w:val="24"/>
          <w:szCs w:val="24"/>
        </w:rPr>
        <w:t xml:space="preserve"> is used for global state management, storing news data, user preferences, and subscriptions.</w:t>
      </w:r>
    </w:p>
    <w:p w14:paraId="64A64C4D">
      <w:pPr>
        <w:numPr>
          <w:ilvl w:val="0"/>
          <w:numId w:val="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Local state management within individual components for UI interactions.</w:t>
      </w:r>
    </w:p>
    <w:p w14:paraId="506290A4">
      <w:pPr>
        <w:pStyle w:val="4"/>
        <w:rPr>
          <w:sz w:val="24"/>
          <w:szCs w:val="24"/>
        </w:rPr>
      </w:pPr>
      <w:r>
        <w:rPr>
          <w:sz w:val="24"/>
          <w:szCs w:val="24"/>
        </w:rPr>
        <w:t>Routing</w:t>
      </w:r>
    </w:p>
    <w:p w14:paraId="2B9338A4">
      <w:pPr>
        <w:numPr>
          <w:ilvl w:val="0"/>
          <w:numId w:val="5"/>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React Router</w:t>
      </w:r>
      <w:r>
        <w:rPr>
          <w:rFonts w:ascii="Times New Roman" w:hAnsi="Times New Roman" w:cs="Times New Roman"/>
          <w:sz w:val="24"/>
          <w:szCs w:val="24"/>
        </w:rPr>
        <w:t xml:space="preserve"> is used to handle navigation between pages: </w:t>
      </w:r>
    </w:p>
    <w:p w14:paraId="57045028">
      <w:pPr>
        <w:numPr>
          <w:ilvl w:val="1"/>
          <w:numId w:val="6"/>
        </w:numPr>
        <w:tabs>
          <w:tab w:val="left" w:pos="1440"/>
        </w:tabs>
        <w:spacing w:beforeAutospacing="1" w:after="0" w:afterAutospacing="1"/>
        <w:rPr>
          <w:rFonts w:ascii="Times New Roman" w:hAnsi="Times New Roman" w:cs="Times New Roman"/>
          <w:sz w:val="24"/>
          <w:szCs w:val="24"/>
        </w:rPr>
      </w:pPr>
      <w:r>
        <w:rPr>
          <w:rStyle w:val="7"/>
          <w:rFonts w:ascii="Times New Roman" w:hAnsi="Times New Roman" w:eastAsia="Calibri" w:cs="Times New Roman"/>
          <w:sz w:val="24"/>
          <w:szCs w:val="24"/>
        </w:rPr>
        <w:t>/</w:t>
      </w:r>
      <w:r>
        <w:rPr>
          <w:rFonts w:ascii="Times New Roman" w:hAnsi="Times New Roman" w:cs="Times New Roman"/>
          <w:sz w:val="24"/>
          <w:szCs w:val="24"/>
        </w:rPr>
        <w:t xml:space="preserve"> - Home Page</w:t>
      </w:r>
    </w:p>
    <w:p w14:paraId="211A186E">
      <w:pPr>
        <w:numPr>
          <w:ilvl w:val="1"/>
          <w:numId w:val="6"/>
        </w:numPr>
        <w:tabs>
          <w:tab w:val="left" w:pos="1440"/>
        </w:tabs>
        <w:spacing w:beforeAutospacing="1" w:after="0" w:afterAutospacing="1"/>
        <w:rPr>
          <w:rFonts w:ascii="Times New Roman" w:hAnsi="Times New Roman" w:cs="Times New Roman"/>
          <w:sz w:val="24"/>
          <w:szCs w:val="24"/>
        </w:rPr>
      </w:pPr>
      <w:r>
        <w:rPr>
          <w:rStyle w:val="7"/>
          <w:rFonts w:ascii="Times New Roman" w:hAnsi="Times New Roman" w:eastAsia="Calibri" w:cs="Times New Roman"/>
          <w:sz w:val="24"/>
          <w:szCs w:val="24"/>
        </w:rPr>
        <w:t>/about</w:t>
      </w:r>
      <w:r>
        <w:rPr>
          <w:rFonts w:ascii="Times New Roman" w:hAnsi="Times New Roman" w:cs="Times New Roman"/>
          <w:sz w:val="24"/>
          <w:szCs w:val="24"/>
        </w:rPr>
        <w:t xml:space="preserve"> - About Page</w:t>
      </w:r>
    </w:p>
    <w:p w14:paraId="01B46113">
      <w:pPr>
        <w:numPr>
          <w:ilvl w:val="1"/>
          <w:numId w:val="6"/>
        </w:numPr>
        <w:tabs>
          <w:tab w:val="left" w:pos="1440"/>
        </w:tabs>
        <w:spacing w:beforeAutospacing="1" w:after="0" w:afterAutospacing="1"/>
        <w:rPr>
          <w:rFonts w:ascii="Times New Roman" w:hAnsi="Times New Roman" w:cs="Times New Roman"/>
          <w:sz w:val="24"/>
          <w:szCs w:val="24"/>
        </w:rPr>
      </w:pPr>
      <w:r>
        <w:rPr>
          <w:rStyle w:val="7"/>
          <w:rFonts w:ascii="Times New Roman" w:hAnsi="Times New Roman" w:eastAsia="Calibri" w:cs="Times New Roman"/>
          <w:sz w:val="24"/>
          <w:szCs w:val="24"/>
        </w:rPr>
        <w:t>/subscribe</w:t>
      </w:r>
      <w:r>
        <w:rPr>
          <w:rFonts w:ascii="Times New Roman" w:hAnsi="Times New Roman" w:cs="Times New Roman"/>
          <w:sz w:val="24"/>
          <w:szCs w:val="24"/>
        </w:rPr>
        <w:t xml:space="preserve"> - Subscription Page</w:t>
      </w:r>
    </w:p>
    <w:p w14:paraId="2A23E388">
      <w:pPr>
        <w:numPr>
          <w:ilvl w:val="1"/>
          <w:numId w:val="6"/>
        </w:numPr>
        <w:tabs>
          <w:tab w:val="left" w:pos="1440"/>
        </w:tabs>
        <w:spacing w:beforeAutospacing="1" w:after="0" w:afterAutospacing="1"/>
        <w:rPr>
          <w:rFonts w:ascii="Times New Roman" w:hAnsi="Times New Roman" w:cs="Times New Roman"/>
          <w:sz w:val="24"/>
          <w:szCs w:val="24"/>
        </w:rPr>
      </w:pPr>
      <w:r>
        <w:rPr>
          <w:rStyle w:val="7"/>
          <w:rFonts w:ascii="Times New Roman" w:hAnsi="Times New Roman" w:eastAsia="Calibri" w:cs="Times New Roman"/>
          <w:sz w:val="24"/>
          <w:szCs w:val="24"/>
        </w:rPr>
        <w:t>/category/:categoryName</w:t>
      </w:r>
      <w:r>
        <w:rPr>
          <w:rFonts w:ascii="Times New Roman" w:hAnsi="Times New Roman" w:cs="Times New Roman"/>
          <w:sz w:val="24"/>
          <w:szCs w:val="24"/>
        </w:rPr>
        <w:t xml:space="preserve"> - Dynamic route for news categories</w:t>
      </w:r>
    </w:p>
    <w:p w14:paraId="7EC49435">
      <w:pPr>
        <w:pStyle w:val="3"/>
        <w:rPr>
          <w:rFonts w:hint="default" w:ascii="Times New Roman" w:hAnsi="Times New Roman"/>
          <w:sz w:val="24"/>
          <w:szCs w:val="24"/>
        </w:rPr>
      </w:pPr>
      <w:r>
        <w:rPr>
          <w:rFonts w:hint="default" w:ascii="Times New Roman" w:hAnsi="Times New Roman"/>
          <w:sz w:val="24"/>
          <w:szCs w:val="24"/>
        </w:rPr>
        <w:t>4. Setup Instructions</w:t>
      </w:r>
    </w:p>
    <w:p w14:paraId="1EF96A03">
      <w:pPr>
        <w:pStyle w:val="4"/>
        <w:rPr>
          <w:sz w:val="24"/>
          <w:szCs w:val="24"/>
        </w:rPr>
      </w:pPr>
      <w:r>
        <w:rPr>
          <w:sz w:val="24"/>
          <w:szCs w:val="24"/>
        </w:rPr>
        <w:t>Prerequisites</w:t>
      </w:r>
    </w:p>
    <w:p w14:paraId="3DA22DD5">
      <w:pPr>
        <w:pStyle w:val="10"/>
      </w:pPr>
      <w:r>
        <w:t>Ensure you have the following installed:</w:t>
      </w:r>
    </w:p>
    <w:p w14:paraId="6D21E98C">
      <w:pPr>
        <w:numPr>
          <w:ilvl w:val="0"/>
          <w:numId w:val="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Node.js (latest LTS version recommended)</w:t>
      </w:r>
    </w:p>
    <w:p w14:paraId="2B1922D8">
      <w:pPr>
        <w:numPr>
          <w:ilvl w:val="0"/>
          <w:numId w:val="7"/>
        </w:numPr>
        <w:spacing w:beforeAutospacing="1" w:after="0" w:afterAutospacing="1"/>
        <w:rPr>
          <w:rFonts w:ascii="Times New Roman" w:hAnsi="Times New Roman" w:cs="Times New Roman"/>
          <w:sz w:val="24"/>
          <w:szCs w:val="24"/>
        </w:rPr>
      </w:pPr>
      <w:r>
        <w:rPr>
          <w:rFonts w:ascii="Times New Roman" w:hAnsi="Times New Roman" w:cs="Times New Roman"/>
          <w:sz w:val="24"/>
          <w:szCs w:val="24"/>
          <w:lang w:val="en-US"/>
        </w:rPr>
        <w:t>Git download</w:t>
      </w:r>
    </w:p>
    <w:p w14:paraId="0D74AAAD">
      <w:pPr>
        <w:numPr>
          <w:ilvl w:val="0"/>
          <w:numId w:val="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npm or yarn</w:t>
      </w:r>
    </w:p>
    <w:p w14:paraId="04710A63">
      <w:pPr>
        <w:pStyle w:val="4"/>
        <w:rPr>
          <w:sz w:val="24"/>
          <w:szCs w:val="24"/>
        </w:rPr>
      </w:pPr>
      <w:r>
        <w:rPr>
          <w:sz w:val="24"/>
          <w:szCs w:val="24"/>
        </w:rPr>
        <w:t>Installation</w:t>
      </w:r>
    </w:p>
    <w:p w14:paraId="414F8C7E">
      <w:pPr>
        <w:numPr>
          <w:ilvl w:val="0"/>
          <w:numId w:val="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Clone the repository: </w:t>
      </w:r>
    </w:p>
    <w:p w14:paraId="43F81E7E">
      <w:pPr>
        <w:numPr>
          <w:ilvl w:val="0"/>
          <w:numId w:val="7"/>
        </w:numPr>
        <w:spacing w:beforeAutospacing="1" w:after="0" w:afterAutospacing="1"/>
        <w:rPr>
          <w:rFonts w:ascii="Times New Roman" w:hAnsi="Times New Roman" w:cs="Times New Roman"/>
          <w:sz w:val="24"/>
          <w:szCs w:val="24"/>
        </w:rPr>
      </w:pPr>
      <w:r>
        <w:rPr>
          <w:rFonts w:ascii="Times New Roman" w:hAnsi="Times New Roman" w:cs="Times New Roman"/>
          <w:sz w:val="24"/>
          <w:szCs w:val="24"/>
          <w:lang w:val="en-US"/>
        </w:rPr>
        <w:t>Git clone https://github.com/Ashu1090/insightstream.git</w:t>
      </w:r>
    </w:p>
    <w:p w14:paraId="39A9614C">
      <w:pPr>
        <w:numPr>
          <w:ilvl w:val="0"/>
          <w:numId w:val="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Navigate into the project directory: </w:t>
      </w:r>
    </w:p>
    <w:p w14:paraId="633EED74">
      <w:pPr>
        <w:numPr>
          <w:ilvl w:val="0"/>
          <w:numId w:val="7"/>
        </w:numPr>
        <w:spacing w:beforeAutospacing="1" w:after="0" w:afterAutospacing="1"/>
        <w:rPr>
          <w:rFonts w:ascii="Times New Roman" w:hAnsi="Times New Roman" w:cs="Times New Roman"/>
          <w:sz w:val="24"/>
          <w:szCs w:val="24"/>
        </w:rPr>
      </w:pPr>
      <w:r>
        <w:rPr>
          <w:rStyle w:val="7"/>
          <w:rFonts w:ascii="Times New Roman" w:hAnsi="Times New Roman" w:eastAsia="Calibri" w:cs="Times New Roman"/>
          <w:sz w:val="24"/>
          <w:szCs w:val="24"/>
          <w:lang w:val="en-US"/>
        </w:rPr>
        <w:t>Cd</w:t>
      </w:r>
      <w:r>
        <w:rPr>
          <w:rStyle w:val="7"/>
          <w:rFonts w:ascii="Times New Roman" w:hAnsi="Times New Roman" w:eastAsia="Calibri" w:cs="Times New Roman"/>
          <w:sz w:val="24"/>
          <w:szCs w:val="24"/>
        </w:rPr>
        <w:t xml:space="preserve"> </w:t>
      </w:r>
      <w:r>
        <w:rPr>
          <w:rStyle w:val="7"/>
          <w:rFonts w:ascii="Times New Roman" w:hAnsi="Times New Roman" w:eastAsia="Calibri" w:cs="Times New Roman"/>
          <w:sz w:val="24"/>
          <w:szCs w:val="24"/>
          <w:lang w:val="en-US"/>
        </w:rPr>
        <w:t xml:space="preserve"> </w:t>
      </w:r>
      <w:r>
        <w:rPr>
          <w:rStyle w:val="7"/>
          <w:rFonts w:ascii="Times New Roman" w:hAnsi="Times New Roman" w:eastAsia="Calibri" w:cs="Times New Roman"/>
          <w:sz w:val="24"/>
          <w:szCs w:val="24"/>
        </w:rPr>
        <w:t>insightstream</w:t>
      </w:r>
    </w:p>
    <w:p w14:paraId="047A7979">
      <w:pPr>
        <w:numPr>
          <w:ilvl w:val="0"/>
          <w:numId w:val="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Install dependencies:</w:t>
      </w:r>
    </w:p>
    <w:p w14:paraId="645CB0B4">
      <w:pPr>
        <w:numPr>
          <w:ilvl w:val="0"/>
          <w:numId w:val="7"/>
        </w:numPr>
        <w:spacing w:beforeAutospacing="1" w:after="0" w:afterAutospacing="1"/>
        <w:rPr>
          <w:rFonts w:ascii="Times New Roman" w:hAnsi="Times New Roman" w:cs="Times New Roman"/>
          <w:sz w:val="24"/>
          <w:szCs w:val="24"/>
        </w:rPr>
      </w:pPr>
      <w:r>
        <w:rPr>
          <w:rStyle w:val="7"/>
          <w:rFonts w:ascii="Times New Roman" w:hAnsi="Times New Roman" w:eastAsia="Calibri" w:cs="Times New Roman"/>
          <w:sz w:val="24"/>
          <w:szCs w:val="24"/>
        </w:rPr>
        <w:t>npm install</w:t>
      </w:r>
    </w:p>
    <w:p w14:paraId="2A6DDEE3">
      <w:pPr>
        <w:numPr>
          <w:ilvl w:val="0"/>
          <w:numId w:val="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Start the development server:</w:t>
      </w:r>
    </w:p>
    <w:p w14:paraId="17613D42">
      <w:pPr>
        <w:numPr>
          <w:ilvl w:val="0"/>
          <w:numId w:val="7"/>
        </w:numPr>
        <w:spacing w:beforeAutospacing="1" w:after="0" w:afterAutospacing="1"/>
        <w:rPr>
          <w:rFonts w:ascii="Times New Roman" w:hAnsi="Times New Roman" w:cs="Times New Roman"/>
          <w:sz w:val="24"/>
          <w:szCs w:val="24"/>
        </w:rPr>
      </w:pPr>
      <w:r>
        <w:rPr>
          <w:rStyle w:val="7"/>
          <w:rFonts w:ascii="Times New Roman" w:hAnsi="Times New Roman" w:eastAsia="Calibri" w:cs="Times New Roman"/>
          <w:sz w:val="24"/>
          <w:szCs w:val="24"/>
        </w:rPr>
        <w:t>npm run dev</w:t>
      </w:r>
    </w:p>
    <w:p w14:paraId="6FBA6883">
      <w:pPr>
        <w:spacing w:beforeAutospacing="1" w:after="0" w:afterAutospacing="1"/>
        <w:rPr>
          <w:rFonts w:ascii="Times New Roman" w:hAnsi="Times New Roman" w:cs="Times New Roman"/>
          <w:sz w:val="24"/>
          <w:szCs w:val="24"/>
        </w:rPr>
      </w:pPr>
    </w:p>
    <w:p w14:paraId="73293C9D">
      <w:pPr>
        <w:pStyle w:val="3"/>
        <w:rPr>
          <w:rFonts w:hint="default" w:ascii="Times New Roman" w:hAnsi="Times New Roman"/>
          <w:sz w:val="24"/>
          <w:szCs w:val="24"/>
        </w:rPr>
      </w:pPr>
      <w:r>
        <w:rPr>
          <w:rFonts w:hint="default" w:ascii="Times New Roman" w:hAnsi="Times New Roman"/>
          <w:sz w:val="24"/>
          <w:szCs w:val="24"/>
        </w:rPr>
        <w:t>5. Folder Structure</w:t>
      </w:r>
    </w:p>
    <w:p w14:paraId="0E5B0963">
      <w:pPr>
        <w:pStyle w:val="8"/>
        <w:rPr>
          <w:rStyle w:val="7"/>
          <w:rFonts w:hint="default" w:ascii="Times New Roman" w:hAnsi="Times New Roman" w:eastAsia="SimSun" w:cs="Times New Roman"/>
          <w:sz w:val="24"/>
          <w:szCs w:val="24"/>
        </w:rPr>
      </w:pPr>
      <w:r>
        <w:rPr>
          <w:rStyle w:val="7"/>
          <w:rFonts w:hint="default" w:ascii="Times New Roman" w:hAnsi="Times New Roman" w:eastAsia="SimSun" w:cs="Times New Roman"/>
          <w:sz w:val="24"/>
          <w:szCs w:val="24"/>
        </w:rPr>
        <w:t>insightstream/</w:t>
      </w:r>
    </w:p>
    <w:p w14:paraId="3D5A0B11">
      <w:pPr>
        <w:pStyle w:val="8"/>
        <w:rPr>
          <w:rStyle w:val="7"/>
          <w:rFonts w:hint="default" w:ascii="Times New Roman" w:hAnsi="Times New Roman" w:eastAsia="SimSun" w:cs="Times New Roman"/>
          <w:sz w:val="24"/>
          <w:szCs w:val="24"/>
        </w:rPr>
      </w:pPr>
      <w:r>
        <w:rPr>
          <w:rStyle w:val="7"/>
          <w:rFonts w:hint="default" w:ascii="Times New Roman" w:hAnsi="Times New Roman" w:eastAsia="SimSun" w:cs="Times New Roman"/>
          <w:sz w:val="24"/>
          <w:szCs w:val="24"/>
        </w:rPr>
        <w:t>│── src/</w:t>
      </w:r>
    </w:p>
    <w:p w14:paraId="621E2462">
      <w:pPr>
        <w:pStyle w:val="8"/>
        <w:rPr>
          <w:rStyle w:val="7"/>
          <w:rFonts w:hint="default" w:ascii="Times New Roman" w:hAnsi="Times New Roman" w:eastAsia="SimSun" w:cs="Times New Roman"/>
          <w:sz w:val="24"/>
          <w:szCs w:val="24"/>
        </w:rPr>
      </w:pPr>
      <w:r>
        <w:rPr>
          <w:rStyle w:val="7"/>
          <w:rFonts w:hint="default" w:ascii="Times New Roman" w:hAnsi="Times New Roman" w:eastAsia="SimSun" w:cs="Times New Roman"/>
          <w:sz w:val="24"/>
          <w:szCs w:val="24"/>
        </w:rPr>
        <w:t>│   │── components/   # Reusable components (Header.jsx, Footer.jsx, ArticleCard.jsx)</w:t>
      </w:r>
    </w:p>
    <w:p w14:paraId="18697A8E">
      <w:pPr>
        <w:pStyle w:val="8"/>
        <w:rPr>
          <w:rStyle w:val="7"/>
          <w:rFonts w:hint="default" w:ascii="Times New Roman" w:hAnsi="Times New Roman" w:eastAsia="SimSun" w:cs="Times New Roman"/>
          <w:sz w:val="24"/>
          <w:szCs w:val="24"/>
        </w:rPr>
      </w:pPr>
      <w:r>
        <w:rPr>
          <w:rStyle w:val="7"/>
          <w:rFonts w:hint="default" w:ascii="Times New Roman" w:hAnsi="Times New Roman" w:eastAsia="SimSun" w:cs="Times New Roman"/>
          <w:sz w:val="24"/>
          <w:szCs w:val="24"/>
        </w:rPr>
        <w:t>│   │── pages/        # Page components (HomePage.jsx, AboutPage.jsx, SubscribePage.jsx)</w:t>
      </w:r>
    </w:p>
    <w:p w14:paraId="6DD445BC">
      <w:pPr>
        <w:pStyle w:val="8"/>
        <w:rPr>
          <w:rStyle w:val="7"/>
          <w:rFonts w:hint="default" w:ascii="Times New Roman" w:hAnsi="Times New Roman" w:eastAsia="SimSun" w:cs="Times New Roman"/>
          <w:sz w:val="24"/>
          <w:szCs w:val="24"/>
        </w:rPr>
      </w:pPr>
      <w:r>
        <w:rPr>
          <w:rStyle w:val="7"/>
          <w:rFonts w:hint="default" w:ascii="Times New Roman" w:hAnsi="Times New Roman" w:eastAsia="SimSun" w:cs="Times New Roman"/>
          <w:sz w:val="24"/>
          <w:szCs w:val="24"/>
        </w:rPr>
        <w:t>│   │── assets/       # Images, icons, and styles</w:t>
      </w:r>
    </w:p>
    <w:p w14:paraId="3DD58776">
      <w:pPr>
        <w:pStyle w:val="8"/>
        <w:rPr>
          <w:rStyle w:val="7"/>
          <w:rFonts w:hint="default" w:ascii="Times New Roman" w:hAnsi="Times New Roman" w:eastAsia="SimSun" w:cs="Times New Roman"/>
          <w:sz w:val="24"/>
          <w:szCs w:val="24"/>
        </w:rPr>
      </w:pPr>
      <w:r>
        <w:rPr>
          <w:rStyle w:val="7"/>
          <w:rFonts w:hint="default" w:ascii="Times New Roman" w:hAnsi="Times New Roman" w:eastAsia="SimSun" w:cs="Times New Roman"/>
          <w:sz w:val="24"/>
          <w:szCs w:val="24"/>
        </w:rPr>
        <w:t>│   │── utils/        # Utility functions and custom hooks</w:t>
      </w:r>
    </w:p>
    <w:p w14:paraId="5CAF6B7D">
      <w:pPr>
        <w:pStyle w:val="8"/>
        <w:rPr>
          <w:rStyle w:val="7"/>
          <w:rFonts w:hint="default" w:ascii="Times New Roman" w:hAnsi="Times New Roman" w:eastAsia="SimSun" w:cs="Times New Roman"/>
          <w:sz w:val="24"/>
          <w:szCs w:val="24"/>
        </w:rPr>
      </w:pPr>
      <w:r>
        <w:rPr>
          <w:rStyle w:val="7"/>
          <w:rFonts w:hint="default" w:ascii="Times New Roman" w:hAnsi="Times New Roman" w:eastAsia="SimSun" w:cs="Times New Roman"/>
          <w:sz w:val="24"/>
          <w:szCs w:val="24"/>
        </w:rPr>
        <w:t>│   │── context/      # Context API files for global state</w:t>
      </w:r>
    </w:p>
    <w:p w14:paraId="53A18395">
      <w:pPr>
        <w:pStyle w:val="8"/>
        <w:rPr>
          <w:rStyle w:val="7"/>
          <w:rFonts w:hint="default" w:ascii="Times New Roman" w:hAnsi="Times New Roman" w:eastAsia="SimSun" w:cs="Times New Roman"/>
          <w:sz w:val="24"/>
          <w:szCs w:val="24"/>
        </w:rPr>
      </w:pPr>
      <w:r>
        <w:rPr>
          <w:rStyle w:val="7"/>
          <w:rFonts w:hint="default" w:ascii="Times New Roman" w:hAnsi="Times New Roman" w:eastAsia="SimSun" w:cs="Times New Roman"/>
          <w:sz w:val="24"/>
          <w:szCs w:val="24"/>
        </w:rPr>
        <w:t>│── public/           # Static files</w:t>
      </w:r>
    </w:p>
    <w:p w14:paraId="4CA5B0D1">
      <w:pPr>
        <w:pStyle w:val="8"/>
        <w:rPr>
          <w:rStyle w:val="7"/>
          <w:rFonts w:hint="default" w:ascii="Times New Roman" w:hAnsi="Times New Roman" w:eastAsia="SimSun" w:cs="Times New Roman"/>
          <w:sz w:val="24"/>
          <w:szCs w:val="24"/>
        </w:rPr>
      </w:pPr>
      <w:r>
        <w:rPr>
          <w:rStyle w:val="7"/>
          <w:rFonts w:hint="default" w:ascii="Times New Roman" w:hAnsi="Times New Roman" w:eastAsia="SimSun" w:cs="Times New Roman"/>
          <w:sz w:val="24"/>
          <w:szCs w:val="24"/>
        </w:rPr>
        <w:t>│── package.json      # Project dependencies and scripts</w:t>
      </w:r>
    </w:p>
    <w:p w14:paraId="310A2495">
      <w:pPr>
        <w:pStyle w:val="8"/>
        <w:rPr>
          <w:rFonts w:hint="default" w:ascii="Times New Roman" w:hAnsi="Times New Roman"/>
        </w:rPr>
      </w:pPr>
      <w:r>
        <w:rPr>
          <w:rStyle w:val="7"/>
          <w:rFonts w:hint="default" w:ascii="Times New Roman" w:hAnsi="Times New Roman" w:eastAsia="SimSun" w:cs="Times New Roman"/>
          <w:sz w:val="24"/>
          <w:szCs w:val="24"/>
        </w:rPr>
        <w:t>│── README.md         # Project documentation</w:t>
      </w:r>
    </w:p>
    <w:p w14:paraId="15D27EDE">
      <w:pPr>
        <w:pStyle w:val="3"/>
        <w:rPr>
          <w:rFonts w:hint="default" w:ascii="Times New Roman" w:hAnsi="Times New Roman"/>
          <w:sz w:val="24"/>
          <w:szCs w:val="24"/>
        </w:rPr>
      </w:pPr>
      <w:r>
        <w:rPr>
          <w:rFonts w:hint="default" w:ascii="Times New Roman" w:hAnsi="Times New Roman"/>
          <w:sz w:val="24"/>
          <w:szCs w:val="24"/>
        </w:rPr>
        <w:t>6. Running the Application</w:t>
      </w:r>
    </w:p>
    <w:p w14:paraId="37F0593F">
      <w:pPr>
        <w:pStyle w:val="10"/>
      </w:pPr>
      <w:r>
        <w:t>To start the frontend server locally, run:</w:t>
      </w:r>
    </w:p>
    <w:p w14:paraId="2B8CE9AC">
      <w:pPr>
        <w:pStyle w:val="8"/>
        <w:rPr>
          <w:rFonts w:hint="default" w:ascii="Times New Roman" w:hAnsi="Times New Roman"/>
        </w:rPr>
      </w:pPr>
      <w:r>
        <w:rPr>
          <w:rStyle w:val="7"/>
          <w:rFonts w:hint="default" w:ascii="Times New Roman" w:hAnsi="Times New Roman" w:eastAsia="SimSun" w:cs="Times New Roman"/>
          <w:sz w:val="24"/>
          <w:szCs w:val="24"/>
        </w:rPr>
        <w:t>npm run dev</w:t>
      </w:r>
    </w:p>
    <w:p w14:paraId="79A4572F">
      <w:pPr>
        <w:pStyle w:val="10"/>
      </w:pPr>
      <w:r>
        <w:t xml:space="preserve">This will launch the application at </w:t>
      </w:r>
      <w:r>
        <w:rPr>
          <w:rStyle w:val="7"/>
          <w:rFonts w:ascii="Times New Roman" w:hAnsi="Times New Roman" w:eastAsia="SimSun" w:cs="Times New Roman"/>
          <w:sz w:val="24"/>
          <w:szCs w:val="24"/>
        </w:rPr>
        <w:t>http://localhost:5173/</w:t>
      </w:r>
      <w:r>
        <w:t>.</w:t>
      </w:r>
    </w:p>
    <w:p w14:paraId="20122A2B">
      <w:pPr>
        <w:pStyle w:val="3"/>
        <w:rPr>
          <w:rFonts w:hint="default" w:ascii="Times New Roman" w:hAnsi="Times New Roman"/>
          <w:sz w:val="24"/>
          <w:szCs w:val="24"/>
        </w:rPr>
      </w:pPr>
      <w:r>
        <w:rPr>
          <w:rFonts w:hint="default" w:ascii="Times New Roman" w:hAnsi="Times New Roman"/>
          <w:sz w:val="24"/>
          <w:szCs w:val="24"/>
        </w:rPr>
        <w:t>7. Component Documentation</w:t>
      </w:r>
    </w:p>
    <w:p w14:paraId="2025BF7F">
      <w:pPr>
        <w:pStyle w:val="4"/>
        <w:rPr>
          <w:sz w:val="24"/>
          <w:szCs w:val="24"/>
        </w:rPr>
      </w:pPr>
      <w:r>
        <w:rPr>
          <w:sz w:val="24"/>
          <w:szCs w:val="24"/>
        </w:rPr>
        <w:t>Key Components</w:t>
      </w:r>
    </w:p>
    <w:p w14:paraId="70CD41EA">
      <w:pPr>
        <w:numPr>
          <w:ilvl w:val="0"/>
          <w:numId w:val="8"/>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ArticleCard.jsx</w:t>
      </w:r>
      <w:r>
        <w:rPr>
          <w:rFonts w:ascii="Times New Roman" w:hAnsi="Times New Roman" w:cs="Times New Roman"/>
          <w:sz w:val="24"/>
          <w:szCs w:val="24"/>
        </w:rPr>
        <w:t>: Displays a single news article with title, image, and description.</w:t>
      </w:r>
    </w:p>
    <w:p w14:paraId="53F0DE78">
      <w:pPr>
        <w:numPr>
          <w:ilvl w:val="0"/>
          <w:numId w:val="8"/>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CategoryList.jsx</w:t>
      </w:r>
      <w:r>
        <w:rPr>
          <w:rFonts w:ascii="Times New Roman" w:hAnsi="Times New Roman" w:cs="Times New Roman"/>
          <w:sz w:val="24"/>
          <w:szCs w:val="24"/>
        </w:rPr>
        <w:t>: Renders a list of available news categories.</w:t>
      </w:r>
    </w:p>
    <w:p w14:paraId="177D66A3">
      <w:pPr>
        <w:numPr>
          <w:ilvl w:val="0"/>
          <w:numId w:val="8"/>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SubscribeForm.jsx</w:t>
      </w:r>
      <w:r>
        <w:rPr>
          <w:rFonts w:ascii="Times New Roman" w:hAnsi="Times New Roman" w:cs="Times New Roman"/>
          <w:sz w:val="24"/>
          <w:szCs w:val="24"/>
        </w:rPr>
        <w:t>: Handles user subscription input and submission.</w:t>
      </w:r>
    </w:p>
    <w:p w14:paraId="799DE0FA">
      <w:pPr>
        <w:pStyle w:val="4"/>
        <w:rPr>
          <w:sz w:val="24"/>
          <w:szCs w:val="24"/>
        </w:rPr>
      </w:pPr>
      <w:r>
        <w:rPr>
          <w:sz w:val="24"/>
          <w:szCs w:val="24"/>
        </w:rPr>
        <w:t>Reusable Components</w:t>
      </w:r>
    </w:p>
    <w:p w14:paraId="40BFDB32">
      <w:pPr>
        <w:numPr>
          <w:ilvl w:val="0"/>
          <w:numId w:val="9"/>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Button.jsx</w:t>
      </w:r>
      <w:r>
        <w:rPr>
          <w:rFonts w:ascii="Times New Roman" w:hAnsi="Times New Roman" w:cs="Times New Roman"/>
          <w:sz w:val="24"/>
          <w:szCs w:val="24"/>
        </w:rPr>
        <w:t>: Styled button used across the app.</w:t>
      </w:r>
    </w:p>
    <w:p w14:paraId="0B9E804B">
      <w:pPr>
        <w:numPr>
          <w:ilvl w:val="0"/>
          <w:numId w:val="9"/>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Loader.jsx</w:t>
      </w:r>
      <w:r>
        <w:rPr>
          <w:rFonts w:ascii="Times New Roman" w:hAnsi="Times New Roman" w:cs="Times New Roman"/>
          <w:sz w:val="24"/>
          <w:szCs w:val="24"/>
        </w:rPr>
        <w:t>: Displays a loading spinner while fetching data.</w:t>
      </w:r>
    </w:p>
    <w:p w14:paraId="1FDE7567">
      <w:pPr>
        <w:pStyle w:val="3"/>
        <w:rPr>
          <w:rFonts w:hint="default" w:ascii="Times New Roman" w:hAnsi="Times New Roman"/>
          <w:sz w:val="24"/>
          <w:szCs w:val="24"/>
        </w:rPr>
      </w:pPr>
      <w:r>
        <w:rPr>
          <w:rFonts w:hint="default" w:ascii="Times New Roman" w:hAnsi="Times New Roman"/>
          <w:sz w:val="24"/>
          <w:szCs w:val="24"/>
        </w:rPr>
        <w:t>8. State Management</w:t>
      </w:r>
    </w:p>
    <w:p w14:paraId="673E5BD0">
      <w:pPr>
        <w:pStyle w:val="4"/>
        <w:rPr>
          <w:sz w:val="24"/>
          <w:szCs w:val="24"/>
        </w:rPr>
      </w:pPr>
      <w:r>
        <w:rPr>
          <w:sz w:val="24"/>
          <w:szCs w:val="24"/>
        </w:rPr>
        <w:t>Global State</w:t>
      </w:r>
    </w:p>
    <w:p w14:paraId="55CC63FB">
      <w:pPr>
        <w:numPr>
          <w:ilvl w:val="0"/>
          <w:numId w:val="1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Managed via </w:t>
      </w:r>
      <w:r>
        <w:rPr>
          <w:rStyle w:val="11"/>
          <w:rFonts w:ascii="Times New Roman" w:hAnsi="Times New Roman" w:cs="Times New Roman"/>
          <w:sz w:val="24"/>
          <w:szCs w:val="24"/>
        </w:rPr>
        <w:t>Context API</w:t>
      </w:r>
      <w:r>
        <w:rPr>
          <w:rFonts w:ascii="Times New Roman" w:hAnsi="Times New Roman" w:cs="Times New Roman"/>
          <w:sz w:val="24"/>
          <w:szCs w:val="24"/>
        </w:rPr>
        <w:t xml:space="preserve"> to store and share news data and user preferences.</w:t>
      </w:r>
    </w:p>
    <w:p w14:paraId="4FF7C492">
      <w:pPr>
        <w:pStyle w:val="4"/>
        <w:rPr>
          <w:sz w:val="24"/>
          <w:szCs w:val="24"/>
        </w:rPr>
      </w:pPr>
      <w:r>
        <w:rPr>
          <w:sz w:val="24"/>
          <w:szCs w:val="24"/>
        </w:rPr>
        <w:t>Local State</w:t>
      </w:r>
    </w:p>
    <w:p w14:paraId="40BDBE41">
      <w:pPr>
        <w:numPr>
          <w:ilvl w:val="0"/>
          <w:numId w:val="1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Used within components to handle UI interactions such as toggles and input fields.</w:t>
      </w:r>
    </w:p>
    <w:p w14:paraId="3F2568D0">
      <w:pPr>
        <w:pStyle w:val="3"/>
        <w:rPr>
          <w:rFonts w:hint="default" w:ascii="Times New Roman" w:hAnsi="Times New Roman"/>
          <w:sz w:val="24"/>
          <w:szCs w:val="24"/>
        </w:rPr>
      </w:pPr>
      <w:r>
        <w:rPr>
          <w:rFonts w:hint="default" w:ascii="Times New Roman" w:hAnsi="Times New Roman"/>
          <w:sz w:val="24"/>
          <w:szCs w:val="24"/>
        </w:rPr>
        <w:t>9. User Interface</w:t>
      </w:r>
    </w:p>
    <w:p w14:paraId="1DBB4078">
      <w:pPr>
        <w:pStyle w:val="10"/>
      </w:pPr>
      <w:r>
        <w:t>Screenshots or GIFs showcasing:</w:t>
      </w:r>
    </w:p>
    <w:p w14:paraId="79812D5A">
      <w:pPr>
        <w:spacing w:beforeAutospacing="1" w:after="0" w:afterAutospacing="1"/>
        <w:rPr>
          <w:rFonts w:ascii="Times New Roman" w:hAnsi="Times New Roman" w:cs="Times New Roman"/>
          <w:sz w:val="24"/>
          <w:szCs w:val="24"/>
        </w:rPr>
      </w:pPr>
    </w:p>
    <w:p w14:paraId="36C9100C">
      <w:pPr>
        <w:spacing w:beforeAutospacing="1" w:after="0" w:afterAutospacing="1"/>
        <w:rPr>
          <w:rFonts w:ascii="Times New Roman" w:hAnsi="Times New Roman" w:cs="Times New Roman"/>
          <w:sz w:val="24"/>
          <w:szCs w:val="24"/>
        </w:rPr>
      </w:pPr>
    </w:p>
    <w:p w14:paraId="7A7533F7">
      <w:pPr>
        <w:spacing w:beforeAutospacing="1" w:after="0" w:afterAutospacing="1"/>
        <w:jc w:val="center"/>
        <w:rPr>
          <w:rFonts w:ascii="Times New Roman" w:hAnsi="Times New Roman" w:cs="Times New Roman"/>
          <w:b/>
          <w:bCs/>
          <w:sz w:val="24"/>
          <w:szCs w:val="24"/>
        </w:rPr>
      </w:pPr>
      <w:r>
        <w:rPr>
          <w:rFonts w:ascii="Times New Roman" w:hAnsi="Times New Roman" w:cs="Times New Roman"/>
          <w:b/>
          <w:bCs/>
          <w:sz w:val="24"/>
          <w:szCs w:val="24"/>
        </w:rPr>
        <w:t>Homepage with trending news</w:t>
      </w:r>
    </w:p>
    <w:p w14:paraId="313B51BE">
      <w:pPr>
        <w:spacing w:beforeAutospacing="1" w:after="0" w:afterAutospacing="1"/>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618480" cy="2528570"/>
            <wp:effectExtent l="0" t="0" r="0" b="0"/>
            <wp:docPr id="1026" name="Picture 1" descr="Screenshot (140)"/>
            <wp:cNvGraphicFramePr/>
            <a:graphic xmlns:a="http://schemas.openxmlformats.org/drawingml/2006/main">
              <a:graphicData uri="http://schemas.openxmlformats.org/drawingml/2006/picture">
                <pic:pic xmlns:pic="http://schemas.openxmlformats.org/drawingml/2006/picture">
                  <pic:nvPicPr>
                    <pic:cNvPr id="1026" name="Picture 1" descr="Screenshot (140)"/>
                    <pic:cNvPicPr/>
                  </pic:nvPicPr>
                  <pic:blipFill>
                    <a:blip r:embed="rId6" cstate="print"/>
                    <a:srcRect t="15644" r="1863" b="5800"/>
                    <a:stretch>
                      <a:fillRect/>
                    </a:stretch>
                  </pic:blipFill>
                  <pic:spPr>
                    <a:xfrm>
                      <a:off x="0" y="0"/>
                      <a:ext cx="5618480" cy="2528570"/>
                    </a:xfrm>
                    <a:prstGeom prst="rect">
                      <a:avLst/>
                    </a:prstGeom>
                  </pic:spPr>
                </pic:pic>
              </a:graphicData>
            </a:graphic>
          </wp:inline>
        </w:drawing>
      </w:r>
    </w:p>
    <w:p w14:paraId="3C2F50BB">
      <w:pPr>
        <w:tabs>
          <w:tab w:val="left" w:pos="720"/>
        </w:tabs>
        <w:spacing w:beforeAutospacing="1" w:after="0" w:afterAutospacing="1"/>
        <w:rPr>
          <w:rFonts w:ascii="Times New Roman" w:hAnsi="Times New Roman" w:cs="Times New Roman"/>
          <w:sz w:val="24"/>
          <w:szCs w:val="24"/>
        </w:rPr>
      </w:pPr>
    </w:p>
    <w:p w14:paraId="792C14CC">
      <w:pPr>
        <w:spacing w:beforeAutospacing="1" w:after="0" w:afterAutospacing="1"/>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About</w:t>
      </w:r>
    </w:p>
    <w:p w14:paraId="7515B920">
      <w:pPr>
        <w:spacing w:beforeAutospacing="1" w:after="0" w:afterAutospacing="1"/>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drawing>
          <wp:inline distT="0" distB="0" distL="0" distR="0">
            <wp:extent cx="5634355" cy="2411730"/>
            <wp:effectExtent l="0" t="0" r="0" b="0"/>
            <wp:docPr id="1027" name="Picture 2" descr="Screenshot (141)"/>
            <wp:cNvGraphicFramePr/>
            <a:graphic xmlns:a="http://schemas.openxmlformats.org/drawingml/2006/main">
              <a:graphicData uri="http://schemas.openxmlformats.org/drawingml/2006/picture">
                <pic:pic xmlns:pic="http://schemas.openxmlformats.org/drawingml/2006/picture">
                  <pic:nvPicPr>
                    <pic:cNvPr id="1027" name="Picture 2" descr="Screenshot (141)"/>
                    <pic:cNvPicPr/>
                  </pic:nvPicPr>
                  <pic:blipFill>
                    <a:blip r:embed="rId7" cstate="print"/>
                    <a:srcRect t="15013" r="1587" b="10061"/>
                    <a:stretch>
                      <a:fillRect/>
                    </a:stretch>
                  </pic:blipFill>
                  <pic:spPr>
                    <a:xfrm>
                      <a:off x="0" y="0"/>
                      <a:ext cx="5634355" cy="2411730"/>
                    </a:xfrm>
                    <a:prstGeom prst="rect">
                      <a:avLst/>
                    </a:prstGeom>
                  </pic:spPr>
                </pic:pic>
              </a:graphicData>
            </a:graphic>
          </wp:inline>
        </w:drawing>
      </w:r>
    </w:p>
    <w:p w14:paraId="7B6A3EAB">
      <w:pPr>
        <w:spacing w:beforeAutospacing="1" w:after="0" w:afterAutospacing="1"/>
        <w:ind w:left="360"/>
        <w:jc w:val="center"/>
        <w:rPr>
          <w:rFonts w:ascii="Times New Roman" w:hAnsi="Times New Roman" w:cs="Times New Roman"/>
          <w:b/>
          <w:bCs/>
          <w:sz w:val="24"/>
          <w:szCs w:val="24"/>
        </w:rPr>
      </w:pPr>
      <w:r>
        <w:rPr>
          <w:rFonts w:ascii="Times New Roman" w:hAnsi="Times New Roman" w:cs="Times New Roman"/>
          <w:b/>
          <w:bCs/>
          <w:sz w:val="24"/>
          <w:szCs w:val="24"/>
          <w:lang w:val="en-US"/>
        </w:rPr>
        <w:drawing>
          <wp:anchor distT="0" distB="0" distL="0" distR="0" simplePos="0" relativeHeight="251659264" behindDoc="0" locked="0" layoutInCell="1" allowOverlap="1">
            <wp:simplePos x="0" y="0"/>
            <wp:positionH relativeFrom="column">
              <wp:posOffset>158750</wp:posOffset>
            </wp:positionH>
            <wp:positionV relativeFrom="paragraph">
              <wp:posOffset>335915</wp:posOffset>
            </wp:positionV>
            <wp:extent cx="5680710" cy="2401570"/>
            <wp:effectExtent l="0" t="0" r="15240" b="17780"/>
            <wp:wrapNone/>
            <wp:docPr id="1028" name="Picture 3" descr="Screenshot (142)"/>
            <wp:cNvGraphicFramePr/>
            <a:graphic xmlns:a="http://schemas.openxmlformats.org/drawingml/2006/main">
              <a:graphicData uri="http://schemas.openxmlformats.org/drawingml/2006/picture">
                <pic:pic xmlns:pic="http://schemas.openxmlformats.org/drawingml/2006/picture">
                  <pic:nvPicPr>
                    <pic:cNvPr id="1028" name="Picture 3" descr="Screenshot (142)"/>
                    <pic:cNvPicPr/>
                  </pic:nvPicPr>
                  <pic:blipFill>
                    <a:blip r:embed="rId8" cstate="print"/>
                    <a:srcRect t="15782" r="2197" b="9607"/>
                    <a:stretch>
                      <a:fillRect/>
                    </a:stretch>
                  </pic:blipFill>
                  <pic:spPr>
                    <a:xfrm>
                      <a:off x="0" y="0"/>
                      <a:ext cx="5680710" cy="2401570"/>
                    </a:xfrm>
                    <a:prstGeom prst="rect">
                      <a:avLst/>
                    </a:prstGeom>
                  </pic:spPr>
                </pic:pic>
              </a:graphicData>
            </a:graphic>
          </wp:anchor>
        </w:drawing>
      </w:r>
      <w:r>
        <w:rPr>
          <w:rFonts w:ascii="Times New Roman" w:hAnsi="Times New Roman" w:cs="Times New Roman"/>
          <w:b/>
          <w:bCs/>
          <w:sz w:val="24"/>
          <w:szCs w:val="24"/>
        </w:rPr>
        <w:t>Subscription form interaction</w:t>
      </w:r>
    </w:p>
    <w:p w14:paraId="7F50E788">
      <w:pPr>
        <w:spacing w:beforeAutospacing="1" w:after="0" w:afterAutospacing="1"/>
        <w:ind w:left="360"/>
        <w:jc w:val="center"/>
        <w:rPr>
          <w:rFonts w:ascii="Times New Roman" w:hAnsi="Times New Roman" w:cs="Times New Roman"/>
          <w:b/>
          <w:bCs/>
          <w:sz w:val="24"/>
          <w:szCs w:val="24"/>
          <w:lang w:val="en-US"/>
        </w:rPr>
      </w:pPr>
    </w:p>
    <w:p w14:paraId="2957D96C">
      <w:pPr>
        <w:spacing w:beforeAutospacing="1" w:after="0" w:afterAutospacing="1"/>
        <w:ind w:left="360"/>
        <w:jc w:val="center"/>
        <w:rPr>
          <w:rFonts w:ascii="Times New Roman" w:hAnsi="Times New Roman" w:cs="Times New Roman"/>
          <w:b/>
          <w:bCs/>
          <w:sz w:val="24"/>
          <w:szCs w:val="24"/>
          <w:lang w:val="en-US"/>
        </w:rPr>
      </w:pPr>
    </w:p>
    <w:p w14:paraId="3B51635B">
      <w:pPr>
        <w:spacing w:beforeAutospacing="1" w:after="0" w:afterAutospacing="1"/>
        <w:ind w:left="360"/>
        <w:jc w:val="center"/>
        <w:rPr>
          <w:rFonts w:ascii="Times New Roman" w:hAnsi="Times New Roman" w:cs="Times New Roman"/>
          <w:b/>
          <w:bCs/>
          <w:sz w:val="24"/>
          <w:szCs w:val="24"/>
          <w:lang w:val="en-US"/>
        </w:rPr>
      </w:pPr>
    </w:p>
    <w:p w14:paraId="10A03BD1">
      <w:pPr>
        <w:spacing w:beforeAutospacing="1" w:after="0" w:afterAutospacing="1"/>
        <w:ind w:left="360"/>
        <w:jc w:val="center"/>
        <w:rPr>
          <w:rFonts w:ascii="Times New Roman" w:hAnsi="Times New Roman" w:cs="Times New Roman"/>
          <w:b/>
          <w:bCs/>
          <w:sz w:val="24"/>
          <w:szCs w:val="24"/>
          <w:lang w:val="en-US"/>
        </w:rPr>
      </w:pPr>
    </w:p>
    <w:p w14:paraId="1F27F5A9">
      <w:pPr>
        <w:spacing w:beforeAutospacing="1" w:after="0" w:afterAutospacing="1"/>
        <w:ind w:left="360"/>
        <w:jc w:val="center"/>
        <w:rPr>
          <w:rFonts w:ascii="Times New Roman" w:hAnsi="Times New Roman" w:cs="Times New Roman"/>
          <w:b/>
          <w:bCs/>
          <w:sz w:val="24"/>
          <w:szCs w:val="24"/>
          <w:lang w:val="en-US"/>
        </w:rPr>
      </w:pPr>
    </w:p>
    <w:p w14:paraId="6009634E">
      <w:pPr>
        <w:spacing w:beforeAutospacing="1" w:after="0" w:afterAutospacing="1"/>
        <w:ind w:left="360"/>
        <w:jc w:val="center"/>
        <w:rPr>
          <w:rFonts w:ascii="Times New Roman" w:hAnsi="Times New Roman" w:cs="Times New Roman"/>
          <w:b/>
          <w:bCs/>
          <w:sz w:val="24"/>
          <w:szCs w:val="24"/>
          <w:lang w:val="en-US"/>
        </w:rPr>
      </w:pPr>
    </w:p>
    <w:p w14:paraId="0298EE64">
      <w:pPr>
        <w:pStyle w:val="3"/>
        <w:rPr>
          <w:rFonts w:hint="default" w:ascii="Times New Roman" w:hAnsi="Times New Roman"/>
          <w:sz w:val="24"/>
          <w:szCs w:val="24"/>
        </w:rPr>
      </w:pPr>
      <w:r>
        <w:rPr>
          <w:rFonts w:hint="default" w:ascii="Times New Roman" w:hAnsi="Times New Roman"/>
          <w:sz w:val="24"/>
          <w:szCs w:val="24"/>
        </w:rPr>
        <w:t>10. Styling</w:t>
      </w:r>
    </w:p>
    <w:p w14:paraId="7BD546B4">
      <w:pPr>
        <w:pStyle w:val="4"/>
        <w:rPr>
          <w:sz w:val="24"/>
          <w:szCs w:val="24"/>
        </w:rPr>
      </w:pPr>
      <w:r>
        <w:rPr>
          <w:sz w:val="24"/>
          <w:szCs w:val="24"/>
        </w:rPr>
        <w:t>CSS Frameworks/Libraries</w:t>
      </w:r>
    </w:p>
    <w:p w14:paraId="2CC06F5C">
      <w:pPr>
        <w:numPr>
          <w:ilvl w:val="0"/>
          <w:numId w:val="12"/>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Styled Components</w:t>
      </w:r>
      <w:r>
        <w:rPr>
          <w:rFonts w:ascii="Times New Roman" w:hAnsi="Times New Roman" w:cs="Times New Roman"/>
          <w:sz w:val="24"/>
          <w:szCs w:val="24"/>
        </w:rPr>
        <w:t xml:space="preserve"> for modular and dynamic styling.</w:t>
      </w:r>
    </w:p>
    <w:p w14:paraId="428038CB">
      <w:pPr>
        <w:numPr>
          <w:ilvl w:val="0"/>
          <w:numId w:val="12"/>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CSS Modules</w:t>
      </w:r>
      <w:r>
        <w:rPr>
          <w:rFonts w:ascii="Times New Roman" w:hAnsi="Times New Roman" w:cs="Times New Roman"/>
          <w:sz w:val="24"/>
          <w:szCs w:val="24"/>
        </w:rPr>
        <w:t xml:space="preserve"> for scoped styles in individual components.</w:t>
      </w:r>
    </w:p>
    <w:p w14:paraId="505833B3">
      <w:pPr>
        <w:pStyle w:val="4"/>
        <w:rPr>
          <w:sz w:val="24"/>
          <w:szCs w:val="24"/>
        </w:rPr>
      </w:pPr>
      <w:r>
        <w:rPr>
          <w:sz w:val="24"/>
          <w:szCs w:val="24"/>
        </w:rPr>
        <w:t>Theming</w:t>
      </w:r>
    </w:p>
    <w:p w14:paraId="3F1E4AF1">
      <w:pPr>
        <w:numPr>
          <w:ilvl w:val="0"/>
          <w:numId w:val="13"/>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Dark mode support (if implemented in future versions)</w:t>
      </w:r>
    </w:p>
    <w:p w14:paraId="4AE93740">
      <w:pPr>
        <w:pStyle w:val="3"/>
        <w:rPr>
          <w:rFonts w:hint="default" w:ascii="Times New Roman" w:hAnsi="Times New Roman"/>
          <w:sz w:val="24"/>
          <w:szCs w:val="24"/>
        </w:rPr>
      </w:pPr>
      <w:r>
        <w:rPr>
          <w:rFonts w:hint="default" w:ascii="Times New Roman" w:hAnsi="Times New Roman"/>
          <w:sz w:val="24"/>
          <w:szCs w:val="24"/>
        </w:rPr>
        <w:t>11. Testing</w:t>
      </w:r>
    </w:p>
    <w:p w14:paraId="0D13E4CD">
      <w:pPr>
        <w:pStyle w:val="4"/>
        <w:rPr>
          <w:sz w:val="24"/>
          <w:szCs w:val="24"/>
        </w:rPr>
      </w:pPr>
      <w:r>
        <w:rPr>
          <w:sz w:val="24"/>
          <w:szCs w:val="24"/>
        </w:rPr>
        <w:t>Testing Strategy</w:t>
      </w:r>
    </w:p>
    <w:p w14:paraId="293855F6">
      <w:pPr>
        <w:numPr>
          <w:ilvl w:val="0"/>
          <w:numId w:val="14"/>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Jest &amp; React Testing Library</w:t>
      </w:r>
      <w:r>
        <w:rPr>
          <w:rFonts w:ascii="Times New Roman" w:hAnsi="Times New Roman" w:cs="Times New Roman"/>
          <w:sz w:val="24"/>
          <w:szCs w:val="24"/>
        </w:rPr>
        <w:t xml:space="preserve"> for unit and integration tests.</w:t>
      </w:r>
    </w:p>
    <w:p w14:paraId="3E2D61A9">
      <w:pPr>
        <w:numPr>
          <w:ilvl w:val="0"/>
          <w:numId w:val="14"/>
        </w:numPr>
        <w:spacing w:beforeAutospacing="1" w:after="0" w:afterAutospacing="1"/>
        <w:rPr>
          <w:rFonts w:ascii="Times New Roman" w:hAnsi="Times New Roman" w:cs="Times New Roman"/>
          <w:sz w:val="24"/>
          <w:szCs w:val="24"/>
        </w:rPr>
      </w:pPr>
      <w:r>
        <w:rPr>
          <w:rStyle w:val="11"/>
          <w:rFonts w:ascii="Times New Roman" w:hAnsi="Times New Roman" w:cs="Times New Roman"/>
          <w:sz w:val="24"/>
          <w:szCs w:val="24"/>
        </w:rPr>
        <w:t>Cypress</w:t>
      </w:r>
      <w:r>
        <w:rPr>
          <w:rFonts w:ascii="Times New Roman" w:hAnsi="Times New Roman" w:cs="Times New Roman"/>
          <w:sz w:val="24"/>
          <w:szCs w:val="24"/>
        </w:rPr>
        <w:t xml:space="preserve"> (future enhancement) for end-to-end testing.</w:t>
      </w:r>
    </w:p>
    <w:p w14:paraId="18375F45">
      <w:pPr>
        <w:pStyle w:val="4"/>
        <w:rPr>
          <w:sz w:val="24"/>
          <w:szCs w:val="24"/>
        </w:rPr>
      </w:pPr>
      <w:r>
        <w:rPr>
          <w:sz w:val="24"/>
          <w:szCs w:val="24"/>
        </w:rPr>
        <w:t>Code Coverage</w:t>
      </w:r>
    </w:p>
    <w:p w14:paraId="1065C7CD">
      <w:pPr>
        <w:numPr>
          <w:ilvl w:val="0"/>
          <w:numId w:val="15"/>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Code coverage reports generated using Jest.</w:t>
      </w:r>
    </w:p>
    <w:p w14:paraId="7AD6987B">
      <w:pPr>
        <w:pStyle w:val="3"/>
        <w:numPr>
          <w:ilvl w:val="0"/>
          <w:numId w:val="16"/>
        </w:numPr>
      </w:pPr>
      <w:r>
        <w:rPr>
          <w:rFonts w:hint="default" w:ascii="Times New Roman" w:hAnsi="Times New Roman"/>
          <w:sz w:val="24"/>
          <w:szCs w:val="24"/>
        </w:rPr>
        <w:t>Demo</w:t>
      </w:r>
    </w:p>
    <w:p w14:paraId="194A0B16">
      <w:pPr>
        <w:numPr>
          <w:ilvl w:val="0"/>
          <w:numId w:val="0"/>
        </w:numPr>
        <w:rPr>
          <w:rStyle w:val="9"/>
          <w:color w:val="0000FF"/>
          <w:u w:val="single"/>
        </w:rPr>
      </w:pPr>
      <w:r>
        <w:rPr>
          <w:color w:val="0000FF"/>
          <w:u w:val="single"/>
          <w:lang w:val="en-US"/>
        </w:rPr>
        <w:fldChar w:fldCharType="begin"/>
      </w:r>
      <w:r>
        <w:rPr>
          <w:color w:val="0000FF"/>
          <w:u w:val="single"/>
          <w:lang w:val="en-US"/>
        </w:rPr>
        <w:instrText xml:space="preserve"> HYPERLINK "https://drive.google.com/file/d/175mB9tUIQ4puKg7SgonpuU3XX0hbXm-b/view?usp=sharing" \o "https://drive.google.com/file/d/175mB9tUIQ4puKg7SgonpuU3XX0hbXm-b/view?usp=sharing"</w:instrText>
      </w:r>
      <w:r>
        <w:rPr>
          <w:color w:val="0000FF"/>
          <w:u w:val="single"/>
          <w:lang w:val="en-US"/>
        </w:rPr>
        <w:fldChar w:fldCharType="separate"/>
      </w:r>
      <w:r>
        <w:rPr>
          <w:rFonts w:hint="default"/>
          <w:color w:val="0000FF"/>
          <w:u w:val="single"/>
          <w:lang w:val="en-US"/>
        </w:rPr>
        <w:t>https://drive.google.com/file/d/1AKP8DNPZlzUFYjbCUnU8LS1RdqCqir1h/view?usp=drive_link</w:t>
      </w:r>
    </w:p>
    <w:p w14:paraId="62B45D13">
      <w:pPr>
        <w:pStyle w:val="3"/>
        <w:rPr>
          <w:rFonts w:hint="default" w:ascii="Times New Roman" w:hAnsi="Times New Roman"/>
          <w:sz w:val="24"/>
          <w:szCs w:val="24"/>
        </w:rPr>
      </w:pPr>
      <w:r>
        <w:rPr>
          <w:color w:val="0000FF"/>
          <w:u w:val="single"/>
          <w:lang w:val="en-US"/>
        </w:rPr>
        <w:fldChar w:fldCharType="end"/>
      </w:r>
      <w:r>
        <w:rPr>
          <w:rFonts w:hint="default" w:ascii="Times New Roman" w:hAnsi="Times New Roman"/>
          <w:sz w:val="24"/>
          <w:szCs w:val="24"/>
        </w:rPr>
        <w:t>13. Known Issues</w:t>
      </w:r>
      <w:bookmarkStart w:id="0" w:name="_GoBack"/>
      <w:bookmarkEnd w:id="0"/>
    </w:p>
    <w:p w14:paraId="2E0EB6A5">
      <w:pPr>
        <w:numPr>
          <w:ilvl w:val="0"/>
          <w:numId w:val="1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Performance optimizations needed for large news datasets.</w:t>
      </w:r>
    </w:p>
    <w:p w14:paraId="4C34F177">
      <w:pPr>
        <w:numPr>
          <w:ilvl w:val="0"/>
          <w:numId w:val="1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Improve mobile responsiveness for small-screen devices.</w:t>
      </w:r>
    </w:p>
    <w:p w14:paraId="04206E94">
      <w:pPr>
        <w:pStyle w:val="3"/>
        <w:rPr>
          <w:rFonts w:hint="default" w:ascii="Times New Roman" w:hAnsi="Times New Roman"/>
          <w:sz w:val="24"/>
          <w:szCs w:val="24"/>
        </w:rPr>
      </w:pPr>
      <w:r>
        <w:rPr>
          <w:rFonts w:hint="default" w:ascii="Times New Roman" w:hAnsi="Times New Roman"/>
          <w:sz w:val="24"/>
          <w:szCs w:val="24"/>
        </w:rPr>
        <w:t>14. Future Enhancements</w:t>
      </w:r>
    </w:p>
    <w:p w14:paraId="66F7B91C">
      <w:pPr>
        <w:numPr>
          <w:ilvl w:val="0"/>
          <w:numId w:val="1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Implement dark mode for better accessibility.</w:t>
      </w:r>
    </w:p>
    <w:p w14:paraId="66C5B647">
      <w:pPr>
        <w:numPr>
          <w:ilvl w:val="0"/>
          <w:numId w:val="1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Add a search functionality for articles.</w:t>
      </w:r>
    </w:p>
    <w:p w14:paraId="00377FEB">
      <w:pPr>
        <w:numPr>
          <w:ilvl w:val="0"/>
          <w:numId w:val="1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Improve animation and transitions for a smoother user experience.</w:t>
      </w:r>
    </w:p>
    <w:p w14:paraId="7FAFD1C7">
      <w:pPr>
        <w:ind w:firstLine="292" w:firstLineChars="122"/>
        <w:rPr>
          <w:rFonts w:ascii="Times New Roman" w:hAnsi="Times New Roman" w:cs="Times New Roman"/>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0000001"/>
    <w:multiLevelType w:val="multilevel"/>
    <w:tmpl w:val="000000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0000002"/>
    <w:multiLevelType w:val="multilevel"/>
    <w:tmpl w:val="000000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0000003"/>
    <w:multiLevelType w:val="multilevel"/>
    <w:tmpl w:val="000000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0000004"/>
    <w:multiLevelType w:val="multilevel"/>
    <w:tmpl w:val="000000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0000005"/>
    <w:multiLevelType w:val="multilevel"/>
    <w:tmpl w:val="000000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0000006"/>
    <w:multiLevelType w:val="multilevel"/>
    <w:tmpl w:val="000000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0000007"/>
    <w:multiLevelType w:val="multilevel"/>
    <w:tmpl w:val="000000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0000008"/>
    <w:multiLevelType w:val="singleLevel"/>
    <w:tmpl w:val="00000008"/>
    <w:lvl w:ilvl="0" w:tentative="0">
      <w:start w:val="1"/>
      <w:numFmt w:val="decimal"/>
      <w:lvlText w:val="%1."/>
      <w:lvlJc w:val="left"/>
      <w:pPr>
        <w:tabs>
          <w:tab w:val="left" w:pos="425"/>
        </w:tabs>
        <w:ind w:left="425" w:hanging="425"/>
      </w:pPr>
      <w:rPr>
        <w:rFonts w:hint="default"/>
      </w:rPr>
    </w:lvl>
  </w:abstractNum>
  <w:abstractNum w:abstractNumId="9">
    <w:nsid w:val="00000009"/>
    <w:multiLevelType w:val="multilevel"/>
    <w:tmpl w:val="000000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0000000A"/>
    <w:multiLevelType w:val="multilevel"/>
    <w:tmpl w:val="000000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000000B"/>
    <w:multiLevelType w:val="multilevel"/>
    <w:tmpl w:val="00000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000000D"/>
    <w:multiLevelType w:val="multilevel"/>
    <w:tmpl w:val="000000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000000E"/>
    <w:multiLevelType w:val="singleLevel"/>
    <w:tmpl w:val="0000000E"/>
    <w:lvl w:ilvl="0" w:tentative="0">
      <w:start w:val="12"/>
      <w:numFmt w:val="decimal"/>
      <w:lvlText w:val="%1."/>
      <w:lvlJc w:val="left"/>
      <w:pPr>
        <w:tabs>
          <w:tab w:val="left" w:pos="312"/>
        </w:tabs>
      </w:pPr>
    </w:lvl>
  </w:abstractNum>
  <w:abstractNum w:abstractNumId="15">
    <w:nsid w:val="0000000F"/>
    <w:multiLevelType w:val="multilevel"/>
    <w:tmpl w:val="000000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0000010"/>
    <w:multiLevelType w:val="multilevel"/>
    <w:tmpl w:val="000000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16"/>
  </w:num>
  <w:num w:numId="3">
    <w:abstractNumId w:val="5"/>
  </w:num>
  <w:num w:numId="4">
    <w:abstractNumId w:val="1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 w:numId="9">
    <w:abstractNumId w:val="9"/>
  </w:num>
  <w:num w:numId="10">
    <w:abstractNumId w:val="10"/>
  </w:num>
  <w:num w:numId="11">
    <w:abstractNumId w:val="11"/>
  </w:num>
  <w:num w:numId="12">
    <w:abstractNumId w:val="0"/>
  </w:num>
  <w:num w:numId="13">
    <w:abstractNumId w:val="6"/>
  </w:num>
  <w:num w:numId="14">
    <w:abstractNumId w:val="7"/>
  </w:num>
  <w:num w:numId="15">
    <w:abstractNumId w:val="1"/>
  </w:num>
  <w:num w:numId="16">
    <w:abstractNumId w:val="14"/>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1A37DD8"/>
    <w:rsid w:val="7CA52C0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kern w:val="2"/>
      <w:sz w:val="22"/>
      <w:szCs w:val="22"/>
      <w:lang w:val="en-IN" w:eastAsia="en-US" w:bidi="ar-SA"/>
      <w14:ligatures w14:val="standardContextual"/>
    </w:rPr>
  </w:style>
  <w:style w:type="paragraph" w:styleId="2">
    <w:name w:val="heading 1"/>
    <w:next w:val="1"/>
    <w:qFormat/>
    <w:uiPriority w:val="9"/>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next w:val="1"/>
    <w:qFormat/>
    <w:uiPriority w:val="9"/>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link w:val="12"/>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character" w:default="1" w:styleId="5">
    <w:name w:val="Default Paragraph Font"/>
    <w:uiPriority w:val="1"/>
  </w:style>
  <w:style w:type="table" w:default="1" w:styleId="6">
    <w:name w:val="Normal Table"/>
    <w:qFormat/>
    <w:uiPriority w:val="99"/>
    <w:tblPr>
      <w:tblCellMar>
        <w:top w:w="0" w:type="dxa"/>
        <w:left w:w="108" w:type="dxa"/>
        <w:bottom w:w="0" w:type="dxa"/>
        <w:right w:w="108" w:type="dxa"/>
      </w:tblCellMar>
    </w:tblPr>
  </w:style>
  <w:style w:type="character" w:styleId="7">
    <w:name w:val="HTML Code"/>
    <w:basedOn w:val="5"/>
    <w:qFormat/>
    <w:uiPriority w:val="99"/>
    <w:rPr>
      <w:rFonts w:ascii="Courier New" w:hAnsi="Courier New" w:eastAsia="Times New Roman" w:cs="Courier New"/>
      <w:sz w:val="20"/>
      <w:szCs w:val="20"/>
    </w:rPr>
  </w:style>
  <w:style w:type="paragraph" w:styleId="8">
    <w:name w:val="HTML Preformatt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9">
    <w:name w:val="Hyperlink"/>
    <w:basedOn w:val="5"/>
    <w:uiPriority w:val="99"/>
    <w:rPr>
      <w:color w:val="0000FF"/>
      <w:u w:val="single"/>
    </w:rPr>
  </w:style>
  <w:style w:type="paragraph" w:styleId="10">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1">
    <w:name w:val="Strong"/>
    <w:basedOn w:val="5"/>
    <w:qFormat/>
    <w:uiPriority w:val="22"/>
    <w:rPr>
      <w:b/>
      <w:bCs/>
    </w:rPr>
  </w:style>
  <w:style w:type="character" w:customStyle="1" w:styleId="12">
    <w:name w:val="Heading 3 Char_73bb96db-a882-48b6-a73b-941605d97696"/>
    <w:basedOn w:val="5"/>
    <w:link w:val="4"/>
    <w:qFormat/>
    <w:uiPriority w:val="9"/>
    <w:rPr>
      <w:rFonts w:ascii="Times New Roman" w:hAnsi="Times New Roman" w:eastAsia="Times New Roman" w:cs="Times New Roman"/>
      <w:b/>
      <w:bCs/>
      <w:kern w:val="0"/>
      <w:sz w:val="27"/>
      <w:szCs w:val="27"/>
      <w:lang w:eastAsia="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569</Words>
  <Characters>3659</Characters>
  <Paragraphs>120</Paragraphs>
  <TotalTime>16</TotalTime>
  <ScaleCrop>false</ScaleCrop>
  <LinksUpToDate>false</LinksUpToDate>
  <CharactersWithSpaces>4198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2025-03-11T06:16:00Z</dcterms:created>
  <dc:creator>Shivani Kapoor</dc:creator>
  <cp:lastModifiedBy>Vicky</cp:lastModifiedBy>
  <dcterms:modified xsi:type="dcterms:W3CDTF">2025-03-11T13:29:04Z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e3b7e26c08d340e4ab2609c9b53bf8a0</vt:lpwstr>
  </property>
</Properties>
</file>